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B8" w:rsidRDefault="00917FE4">
      <w:pPr>
        <w:spacing w:before="96"/>
        <w:ind w:left="103"/>
      </w:pP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5190652" wp14:editId="3C144CD5">
                <wp:simplePos x="0" y="0"/>
                <wp:positionH relativeFrom="margin">
                  <wp:posOffset>38100</wp:posOffset>
                </wp:positionH>
                <wp:positionV relativeFrom="paragraph">
                  <wp:posOffset>57150</wp:posOffset>
                </wp:positionV>
                <wp:extent cx="6981825" cy="1715770"/>
                <wp:effectExtent l="0" t="0" r="28575" b="1778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5" cy="1715770"/>
                          <a:chOff x="0" y="-9525"/>
                          <a:chExt cx="7578969" cy="171577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-9525"/>
                            <a:ext cx="7578969" cy="1715770"/>
                            <a:chOff x="0" y="-9525"/>
                            <a:chExt cx="7578969" cy="171577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7578969" cy="1706245"/>
                            </a:xfrm>
                            <a:prstGeom prst="rect">
                              <a:avLst/>
                            </a:prstGeom>
                            <a:solidFill>
                              <a:srgbClr val="A8000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7FE4" w:rsidRDefault="00917FE4" w:rsidP="00917FE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529953" y="-9525"/>
                              <a:ext cx="4940789" cy="1697355"/>
                            </a:xfrm>
                            <a:prstGeom prst="rect">
                              <a:avLst/>
                            </a:prstGeom>
                            <a:solidFill>
                              <a:srgbClr val="A8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7FE4" w:rsidRPr="00E94606" w:rsidRDefault="00917FE4" w:rsidP="00917FE4">
                                <w:pPr>
                                  <w:pStyle w:val="Heading1"/>
                                  <w:numPr>
                                    <w:ilvl w:val="0"/>
                                    <w:numId w:val="0"/>
                                  </w:numPr>
                                  <w:spacing w:before="0"/>
                                  <w:jc w:val="center"/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</w:pPr>
                                <w:r w:rsidRPr="00E9460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ICACIA-2025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International Conference on Advances in Computational Intelligence and Applications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  <w:t>organized by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Institute of Information Technology and Management, </w:t>
                                </w:r>
                                <w:proofErr w:type="spellStart"/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Janakpuri</w:t>
                                </w:r>
                                <w:proofErr w:type="spellEnd"/>
                                <w:r w:rsidRPr="00E94606">
                                  <w:rPr>
                                    <w:rFonts w:ascii="Times New Roman" w:hAnsi="Times New Roman" w:cs="Times New Roman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, Delhi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 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  <w:t xml:space="preserve">(Accredited ‘A’ Grade by NAAC &amp; </w:t>
                                </w:r>
                                <w:r w:rsidRPr="00E94606">
                                  <w:rPr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Recognized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 U/s 2(f) of UGC act.)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  <w:t xml:space="preserve">(Approved by AICTE &amp; Affiliated to GGS </w:t>
                                </w:r>
                                <w:proofErr w:type="spellStart"/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Indraprastha</w:t>
                                </w:r>
                                <w:proofErr w:type="spellEnd"/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 xml:space="preserve"> University, New Delhi)</w:t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br/>
                                </w:r>
                                <w:r w:rsidRPr="00E94606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0"/>
                                    <w:szCs w:val="24"/>
                                  </w:rPr>
                                  <w:t>Conference Date: 7th &amp; 8th November 2025</w:t>
                                </w:r>
                              </w:p>
                              <w:p w:rsidR="00917FE4" w:rsidRPr="006B08E8" w:rsidRDefault="00917FE4" w:rsidP="00917FE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8575"/>
                            <a:ext cx="1360170" cy="6953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190652" id="Group 8" o:spid="_x0000_s1026" style="position:absolute;left:0;text-align:left;margin-left:3pt;margin-top:4.5pt;width:549.75pt;height:135.1pt;z-index:251660800;mso-position-horizontal-relative:margin;mso-width-relative:margin" coordorigin=",-95" coordsize="75789,17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">
                <v:group id="Group 4" o:spid="_x0000_s1027" style="position:absolute;top:-95;width:75789;height:17157" coordorigin=",-95" coordsize="75789,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28" style="position:absolute;width:75789;height:17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" fillcolor="#a80000" strokecolor="#243f60 [1604]" strokeweight="2pt">
                    <v:textbox>
                      <w:txbxContent>
                        <w:p w:rsidR="00917FE4" w:rsidRDefault="00917FE4" w:rsidP="00917FE4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Rectangle 6" o:spid="_x0000_s1029" style="position:absolute;left:15299;top:-95;width:49408;height:16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" fillcolor="#a80000" stroked="f" strokeweight="2pt">
                    <v:textbox>
                      <w:txbxContent>
                        <w:p w:rsidR="00917FE4" w:rsidRPr="00E94606" w:rsidRDefault="00917FE4" w:rsidP="00917FE4">
                          <w:pPr>
                            <w:pStyle w:val="Heading1"/>
                            <w:numPr>
                              <w:ilvl w:val="0"/>
                              <w:numId w:val="0"/>
                            </w:numPr>
                            <w:spacing w:before="0"/>
                            <w:jc w:val="center"/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</w:pPr>
                          <w:r w:rsidRPr="00E9460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4"/>
                            </w:rPr>
                            <w:t>ICACIA-2025</w:t>
                          </w:r>
                          <w:r w:rsidRPr="00E9460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International Conference on Advances in Computational Intelligence and Applications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  <w:t>organized by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Institute of Information Technology and Management, </w:t>
                          </w:r>
                          <w:proofErr w:type="spellStart"/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Janakpuri</w:t>
                          </w:r>
                          <w:proofErr w:type="spellEnd"/>
                          <w:r w:rsidRPr="00E94606">
                            <w:rPr>
                              <w:rFonts w:ascii="Times New Roman" w:hAnsi="Times New Roman" w:cs="Times New Roman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, Delhi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 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  <w:t xml:space="preserve">(Accredited ‘A’ Grade by NAAC &amp; </w:t>
                          </w:r>
                          <w:r w:rsidRPr="00E94606">
                            <w:rPr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Recognized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 U/s 2(f) of UGC act.)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  <w:t xml:space="preserve">(Approved by AICTE &amp; Affiliated to GGS </w:t>
                          </w:r>
                          <w:proofErr w:type="spellStart"/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>Indraprastha</w:t>
                          </w:r>
                          <w:proofErr w:type="spellEnd"/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t xml:space="preserve"> University, New Delhi)</w:t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color w:val="FFFFFF" w:themeColor="background1"/>
                              <w:sz w:val="20"/>
                              <w:szCs w:val="24"/>
                            </w:rPr>
                            <w:br/>
                          </w:r>
                          <w:r w:rsidRPr="00E94606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4"/>
                            </w:rPr>
                            <w:t>Conference Date: 7th &amp; 8th November 2025</w:t>
                          </w:r>
                        </w:p>
                        <w:p w:rsidR="00917FE4" w:rsidRPr="006B08E8" w:rsidRDefault="00917FE4" w:rsidP="00917FE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30" type="#_x0000_t75" style="position:absolute;left:476;top:285;width:13601;height: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" adj="1856" filled="t" fillcolor="#ededed">
                  <v:imagedata r:id="rId6" o:title=""/>
                  <v:path arrowok="t"/>
                </v:shape>
                <w10:wrap anchorx="margin"/>
              </v:group>
            </w:pict>
          </mc:Fallback>
        </mc:AlternateContent>
      </w:r>
      <w:r w:rsidR="00D814C5">
        <w:pict>
          <v:group id="_x0000_s1043" style="position:absolute;left:0;text-align:left;margin-left:23.25pt;margin-top:23.25pt;width:565.65pt;height:745.65pt;z-index:-251657728;mso-position-horizontal-relative:page;mso-position-vertical-relative:page" coordorigin="465,465" coordsize="11313,14913">
            <v:shape id="_x0000_s1059" style="position:absolute;left:494;top:480;width:0;height:86" coordorigin="494,480" coordsize="0,86" path="m494,480r,86e" filled="f" strokeweight="1.54pt">
              <v:path arrowok="t"/>
            </v:shape>
            <v:shape id="_x0000_s1058" style="position:absolute;left:480;top:494;width:86;height:0" coordorigin="480,494" coordsize="86,0" path="m480,494r86,e" filled="f" strokeweight="1.54pt">
              <v:path arrowok="t"/>
            </v:shape>
            <v:shape id="_x0000_s1057" style="position:absolute;left:566;top:494;width:11110;height:0" coordorigin="566,494" coordsize="11110,0" path="m566,494r11110,e" filled="f" strokeweight="1.54pt">
              <v:path arrowok="t"/>
            </v:shape>
            <v:shape id="_x0000_s1056" style="position:absolute;left:566;top:552;width:11110;height:0" coordorigin="566,552" coordsize="11110,0" path="m566,552r11110,e" filled="f" strokeweight="1.54pt">
              <v:path arrowok="t"/>
            </v:shape>
            <v:shape id="_x0000_s1055" style="position:absolute;left:11748;top:480;width:0;height:86" coordorigin="11748,480" coordsize="0,86" path="m11748,480r,86e" filled="f" strokeweight="1.54pt">
              <v:path arrowok="t"/>
            </v:shape>
            <v:shape id="_x0000_s1054" style="position:absolute;left:11676;top:494;width:86;height:0" coordorigin="11676,494" coordsize="86,0" path="m11676,494r86,e" filled="f" strokeweight="1.54pt">
              <v:path arrowok="t"/>
            </v:shape>
            <v:shape id="_x0000_s1053" style="position:absolute;left:494;top:566;width:0;height:14710" coordorigin="494,566" coordsize="0,14710" path="m494,566r,14710e" filled="f" strokeweight="1.54pt">
              <v:path arrowok="t"/>
            </v:shape>
            <v:shape id="_x0000_s1052" style="position:absolute;left:552;top:538;width:0;height:14767" coordorigin="552,538" coordsize="0,14767" path="m552,538r,14767e" filled="f" strokeweight="1.54pt">
              <v:path arrowok="t"/>
            </v:shape>
            <v:shape id="_x0000_s1051" style="position:absolute;left:11748;top:566;width:0;height:14710" coordorigin="11748,566" coordsize="0,14710" path="m11748,566r,14710e" filled="f" strokeweight="1.54pt">
              <v:path arrowok="t"/>
            </v:shape>
            <v:shape id="_x0000_s1050" style="position:absolute;left:11690;top:538;width:0;height:14767" coordorigin="11690,538" coordsize="0,14767" path="m11690,538r,14767e" filled="f" strokeweight="1.54pt">
              <v:path arrowok="t"/>
            </v:shape>
            <v:shape id="_x0000_s1049" style="position:absolute;left:494;top:15276;width:0;height:86" coordorigin="494,15276" coordsize="0,86" path="m494,15276r,86e" filled="f" strokeweight="1.54pt">
              <v:path arrowok="t"/>
            </v:shape>
            <v:shape id="_x0000_s1048" style="position:absolute;left:480;top:15348;width:86;height:0" coordorigin="480,15348" coordsize="86,0" path="m480,15348r86,e" filled="f" strokeweight="1.54pt">
              <v:path arrowok="t"/>
            </v:shape>
            <v:shape id="_x0000_s1047" style="position:absolute;left:566;top:15348;width:11110;height:0" coordorigin="566,15348" coordsize="11110,0" path="m566,15348r11110,e" filled="f" strokeweight="1.54pt">
              <v:path arrowok="t"/>
            </v:shape>
            <v:shape id="_x0000_s1046" style="position:absolute;left:566;top:15290;width:11110;height:0" coordorigin="566,15290" coordsize="11110,0" path="m566,15290r11110,e" filled="f" strokeweight="1.54pt">
              <v:path arrowok="t"/>
            </v:shape>
            <v:shape id="_x0000_s1045" style="position:absolute;left:11748;top:15276;width:0;height:86" coordorigin="11748,15276" coordsize="0,86" path="m11748,15276r,86e" filled="f" strokeweight="1.54pt">
              <v:path arrowok="t"/>
            </v:shape>
            <v:shape id="_x0000_s1044" style="position:absolute;left:11676;top:15348;width:86;height:0" coordorigin="11676,15348" coordsize="86,0" path="m11676,15348r86,e" filled="f" strokeweight="1.54pt">
              <v:path arrowok="t"/>
            </v:shape>
            <w10:wrap anchorx="page" anchory="page"/>
          </v:group>
        </w:pict>
      </w:r>
    </w:p>
    <w:p w:rsidR="00A167B8" w:rsidRDefault="00A167B8">
      <w:pPr>
        <w:spacing w:before="9" w:line="160" w:lineRule="exact"/>
        <w:rPr>
          <w:sz w:val="17"/>
          <w:szCs w:val="17"/>
        </w:rPr>
      </w:pPr>
    </w:p>
    <w:p w:rsidR="00A167B8" w:rsidRDefault="00A167B8">
      <w:pPr>
        <w:spacing w:line="200" w:lineRule="exact"/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917FE4" w:rsidRDefault="00917FE4">
      <w:pPr>
        <w:spacing w:before="29" w:line="260" w:lineRule="exact"/>
        <w:ind w:left="3920"/>
        <w:rPr>
          <w:b/>
          <w:position w:val="-1"/>
          <w:sz w:val="24"/>
          <w:szCs w:val="24"/>
          <w:u w:val="thick" w:color="000000"/>
        </w:rPr>
      </w:pPr>
    </w:p>
    <w:p w:rsidR="00A167B8" w:rsidRDefault="00D814C5">
      <w:pPr>
        <w:spacing w:before="29" w:line="260" w:lineRule="exact"/>
        <w:ind w:left="3920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ATTENDEE REGISTRATION FORM</w:t>
      </w:r>
    </w:p>
    <w:p w:rsidR="00A167B8" w:rsidRDefault="00A167B8">
      <w:pPr>
        <w:spacing w:line="200" w:lineRule="exact"/>
      </w:pPr>
    </w:p>
    <w:p w:rsidR="00A167B8" w:rsidRDefault="00A167B8">
      <w:pPr>
        <w:spacing w:before="7" w:line="240" w:lineRule="exact"/>
        <w:rPr>
          <w:sz w:val="24"/>
          <w:szCs w:val="24"/>
        </w:rPr>
      </w:pPr>
    </w:p>
    <w:p w:rsidR="00A167B8" w:rsidRDefault="00D814C5">
      <w:pPr>
        <w:spacing w:before="29" w:line="379" w:lineRule="auto"/>
        <w:ind w:left="900" w:right="850"/>
        <w:rPr>
          <w:sz w:val="24"/>
          <w:szCs w:val="24"/>
        </w:rPr>
      </w:pPr>
      <w:r>
        <w:rPr>
          <w:sz w:val="24"/>
          <w:szCs w:val="24"/>
        </w:rPr>
        <w:t>Name (in block letters): ……………………………………………</w:t>
      </w:r>
      <w:bookmarkStart w:id="0" w:name="_GoBack"/>
      <w:bookmarkEnd w:id="0"/>
      <w:r>
        <w:rPr>
          <w:sz w:val="24"/>
          <w:szCs w:val="24"/>
        </w:rPr>
        <w:t>……………………………… Designation: ………………………………………………………………………………………. Organization /Institution</w:t>
      </w:r>
      <w:proofErr w:type="gramStart"/>
      <w:r>
        <w:rPr>
          <w:sz w:val="24"/>
          <w:szCs w:val="24"/>
        </w:rPr>
        <w:t>:………………………………………………………………………….</w:t>
      </w:r>
      <w:proofErr w:type="gramEnd"/>
      <w:r>
        <w:rPr>
          <w:sz w:val="24"/>
          <w:szCs w:val="24"/>
        </w:rPr>
        <w:t xml:space="preserve"> Mailing Address: </w:t>
      </w:r>
      <w:r>
        <w:rPr>
          <w:sz w:val="24"/>
          <w:szCs w:val="24"/>
        </w:rPr>
        <w:t>…………………………………………………………………………………</w:t>
      </w:r>
    </w:p>
    <w:p w:rsidR="00A167B8" w:rsidRDefault="00D814C5">
      <w:pPr>
        <w:spacing w:before="6" w:line="378" w:lineRule="auto"/>
        <w:ind w:left="900" w:right="798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 Phone (O)……………………………………………..(R)………………………………………… Email Id: ……………………………………………………………………………………………</w:t>
      </w:r>
    </w:p>
    <w:p w:rsidR="00A167B8" w:rsidRDefault="00D814C5">
      <w:pPr>
        <w:spacing w:before="11" w:line="300" w:lineRule="exact"/>
        <w:ind w:left="4923" w:right="4141"/>
        <w:jc w:val="center"/>
        <w:rPr>
          <w:sz w:val="28"/>
          <w:szCs w:val="28"/>
        </w:rPr>
      </w:pPr>
      <w:r>
        <w:rPr>
          <w:b/>
          <w:position w:val="-1"/>
          <w:sz w:val="28"/>
          <w:szCs w:val="28"/>
        </w:rPr>
        <w:t>Payment Details</w:t>
      </w:r>
    </w:p>
    <w:p w:rsidR="00A167B8" w:rsidRDefault="00A167B8">
      <w:pPr>
        <w:spacing w:before="7" w:line="100" w:lineRule="exact"/>
        <w:rPr>
          <w:sz w:val="11"/>
          <w:szCs w:val="11"/>
        </w:rPr>
      </w:pPr>
    </w:p>
    <w:p w:rsidR="00A167B8" w:rsidRDefault="00D814C5">
      <w:pPr>
        <w:spacing w:line="260" w:lineRule="exact"/>
        <w:ind w:left="19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Conference Fee</w:t>
      </w:r>
    </w:p>
    <w:p w:rsidR="00A167B8" w:rsidRDefault="00A167B8">
      <w:pPr>
        <w:spacing w:before="8" w:line="220" w:lineRule="exact"/>
        <w:rPr>
          <w:sz w:val="22"/>
          <w:szCs w:val="22"/>
        </w:rPr>
      </w:pPr>
    </w:p>
    <w:p w:rsidR="00A167B8" w:rsidRDefault="00D814C5">
      <w:pPr>
        <w:spacing w:before="29" w:line="260" w:lineRule="exact"/>
        <w:ind w:left="19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Payment Mode                                             </w:t>
      </w:r>
      <w:r>
        <w:rPr>
          <w:b/>
          <w:position w:val="-1"/>
          <w:sz w:val="24"/>
          <w:szCs w:val="24"/>
        </w:rPr>
        <w:t xml:space="preserve">                                           NEFT/DD/RTGS</w:t>
      </w:r>
    </w:p>
    <w:p w:rsidR="00A167B8" w:rsidRDefault="00A167B8">
      <w:pPr>
        <w:spacing w:before="8" w:line="220" w:lineRule="exact"/>
        <w:rPr>
          <w:sz w:val="22"/>
          <w:szCs w:val="22"/>
        </w:rPr>
      </w:pPr>
    </w:p>
    <w:p w:rsidR="00A167B8" w:rsidRDefault="00D814C5">
      <w:pPr>
        <w:spacing w:before="29" w:line="260" w:lineRule="exact"/>
        <w:ind w:left="197"/>
        <w:rPr>
          <w:sz w:val="24"/>
          <w:szCs w:val="24"/>
        </w:rPr>
      </w:pPr>
      <w:r>
        <w:pict>
          <v:group id="_x0000_s1028" style="position:absolute;left:0;text-align:left;margin-left:31.15pt;margin-top:-52.1pt;width:549.8pt;height:106.55pt;z-index:-251659776;mso-position-horizontal-relative:page" coordorigin="623,-1042" coordsize="10996,2131">
            <v:shape id="_x0000_s1041" style="position:absolute;left:634;top:-1031;width:4698;height:0" coordorigin="634,-1031" coordsize="4698,0" path="m634,-1031r4697,e" filled="f" strokeweight=".58pt">
              <v:path arrowok="t"/>
            </v:shape>
            <v:shape id="_x0000_s1040" style="position:absolute;left:5341;top:-1031;width:6268;height:0" coordorigin="5341,-1031" coordsize="6268,0" path="m5341,-1031r6268,e" filled="f" strokeweight=".58pt">
              <v:path arrowok="t"/>
            </v:shape>
            <v:shape id="_x0000_s1039" style="position:absolute;left:634;top:-503;width:4698;height:0" coordorigin="634,-503" coordsize="4698,0" path="m634,-503r4697,e" filled="f" strokeweight=".58pt">
              <v:path arrowok="t"/>
            </v:shape>
            <v:shape id="_x0000_s1038" style="position:absolute;left:5341;top:-503;width:6268;height:0" coordorigin="5341,-503" coordsize="6268,0" path="m5341,-503r6268,e" filled="f" strokeweight=".58pt">
              <v:path arrowok="t"/>
            </v:shape>
            <v:shape id="_x0000_s1037" style="position:absolute;left:634;top:25;width:4698;height:0" coordorigin="634,25" coordsize="4698,0" path="m634,25r4697,e" filled="f" strokeweight=".58pt">
              <v:path arrowok="t"/>
            </v:shape>
            <v:shape id="_x0000_s1036" style="position:absolute;left:5341;top:25;width:6268;height:0" coordorigin="5341,25" coordsize="6268,0" path="m5341,25r6268,e" filled="f" strokeweight=".58pt">
              <v:path arrowok="t"/>
            </v:shape>
            <v:shape id="_x0000_s1035" style="position:absolute;left:634;top:553;width:4698;height:0" coordorigin="634,553" coordsize="4698,0" path="m634,553r4697,e" filled="f" strokeweight=".58pt">
              <v:path arrowok="t"/>
            </v:shape>
            <v:shape id="_x0000_s1034" style="position:absolute;left:5341;top:553;width:6268;height:0" coordorigin="5341,553" coordsize="6268,0" path="m5341,553r6268,e" filled="f" strokeweight=".58pt">
              <v:path arrowok="t"/>
            </v:shape>
            <v:shape id="_x0000_s1033" style="position:absolute;left:629;top:-1036;width:0;height:2119" coordorigin="629,-1036" coordsize="0,2119" path="m629,-1036r,2119e" filled="f" strokeweight=".58pt">
              <v:path arrowok="t"/>
            </v:shape>
            <v:shape id="_x0000_s1032" style="position:absolute;left:634;top:1079;width:4698;height:0" coordorigin="634,1079" coordsize="4698,0" path="m634,1079r4697,e" filled="f" strokeweight=".58pt">
              <v:path arrowok="t"/>
            </v:shape>
            <v:shape id="_x0000_s1031" style="position:absolute;left:5336;top:-1036;width:0;height:2119" coordorigin="5336,-1036" coordsize="0,2119" path="m5336,-1036r,2119e" filled="f" strokeweight=".58pt">
              <v:path arrowok="t"/>
            </v:shape>
            <v:shape id="_x0000_s1030" style="position:absolute;left:5341;top:1079;width:6268;height:0" coordorigin="5341,1079" coordsize="6268,0" path="m5341,1079r6268,e" filled="f" strokeweight=".58pt">
              <v:path arrowok="t"/>
            </v:shape>
            <v:shape id="_x0000_s1029" style="position:absolute;left:11614;top:-1036;width:0;height:2119" coordorigin="11614,-1036" coordsize="0,2119" path="m11614,-1036r,2119e" filled="f" strokeweight=".58pt">
              <v:path arrowok="t"/>
            </v:shape>
            <w10:wrap anchorx="page"/>
          </v:group>
        </w:pict>
      </w:r>
      <w:r>
        <w:rPr>
          <w:b/>
          <w:position w:val="-1"/>
          <w:sz w:val="24"/>
          <w:szCs w:val="24"/>
        </w:rPr>
        <w:t>Transaction ID</w:t>
      </w:r>
    </w:p>
    <w:p w:rsidR="00A167B8" w:rsidRDefault="00A167B8">
      <w:pPr>
        <w:spacing w:before="8" w:line="220" w:lineRule="exact"/>
        <w:rPr>
          <w:sz w:val="22"/>
          <w:szCs w:val="22"/>
        </w:rPr>
      </w:pPr>
    </w:p>
    <w:p w:rsidR="00A167B8" w:rsidRDefault="00D814C5">
      <w:pPr>
        <w:spacing w:before="29" w:line="260" w:lineRule="exact"/>
        <w:ind w:left="197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Transaction Date</w:t>
      </w:r>
    </w:p>
    <w:p w:rsidR="00A167B8" w:rsidRDefault="00A167B8">
      <w:pPr>
        <w:spacing w:line="100" w:lineRule="exact"/>
        <w:rPr>
          <w:sz w:val="11"/>
          <w:szCs w:val="11"/>
        </w:rPr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D814C5">
      <w:pPr>
        <w:spacing w:before="29"/>
        <w:ind w:left="6604"/>
        <w:rPr>
          <w:sz w:val="24"/>
          <w:szCs w:val="24"/>
        </w:rPr>
      </w:pPr>
      <w:r>
        <w:rPr>
          <w:sz w:val="24"/>
          <w:szCs w:val="24"/>
        </w:rPr>
        <w:t>Checklist:</w:t>
      </w:r>
    </w:p>
    <w:p w:rsidR="00A167B8" w:rsidRDefault="00A167B8">
      <w:pPr>
        <w:spacing w:line="240" w:lineRule="exact"/>
        <w:rPr>
          <w:sz w:val="24"/>
          <w:szCs w:val="24"/>
        </w:rPr>
      </w:pPr>
    </w:p>
    <w:p w:rsidR="00A167B8" w:rsidRDefault="00D814C5">
      <w:pPr>
        <w:ind w:left="6964"/>
        <w:rPr>
          <w:sz w:val="24"/>
          <w:szCs w:val="24"/>
        </w:rPr>
      </w:pPr>
      <w:r>
        <w:pict>
          <v:group id="_x0000_s1026" style="position:absolute;left:0;text-align:left;margin-left:348.45pt;margin-top:-30.75pt;width:216.35pt;height:83.4pt;z-index:-251658752;mso-position-horizontal-relative:page" coordorigin="6969,-615" coordsize="4327,1668">
            <v:shape id="_x0000_s1027" style="position:absolute;left:6969;top:-615;width:4327;height:1668" coordorigin="6969,-615" coordsize="4327,1668" path="m6969,1053r4327,l11296,-615r-4327,l6969,1053xe" filled="f" strokeweight="3pt">
              <v:path arrowok="t"/>
            </v:shape>
            <w10:wrap anchorx="page"/>
          </v:group>
        </w:pict>
      </w:r>
      <w:r>
        <w:rPr>
          <w:sz w:val="24"/>
          <w:szCs w:val="24"/>
        </w:rPr>
        <w:t xml:space="preserve">   Registration Form</w:t>
      </w:r>
    </w:p>
    <w:p w:rsidR="00A167B8" w:rsidRDefault="00D814C5">
      <w:pPr>
        <w:spacing w:before="41" w:line="260" w:lineRule="exact"/>
        <w:ind w:left="6964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   Payment Receipt</w:t>
      </w:r>
    </w:p>
    <w:p w:rsidR="00A167B8" w:rsidRDefault="00A167B8">
      <w:pPr>
        <w:spacing w:before="10" w:line="100" w:lineRule="exact"/>
        <w:rPr>
          <w:sz w:val="11"/>
          <w:szCs w:val="11"/>
        </w:rPr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A167B8">
      <w:pPr>
        <w:spacing w:line="200" w:lineRule="exact"/>
      </w:pPr>
    </w:p>
    <w:p w:rsidR="00A167B8" w:rsidRDefault="00D814C5">
      <w:pPr>
        <w:spacing w:before="29"/>
        <w:ind w:left="900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Note: </w:t>
      </w:r>
      <w:r>
        <w:rPr>
          <w:i/>
          <w:sz w:val="24"/>
          <w:szCs w:val="24"/>
        </w:rPr>
        <w:t>The details of payment may kindly be sent to us separately by e-mail at conference@iitmipu.ac.in</w:t>
      </w:r>
    </w:p>
    <w:sectPr w:rsidR="00A167B8">
      <w:type w:val="continuous"/>
      <w:pgSz w:w="12240" w:h="15840"/>
      <w:pgMar w:top="540" w:right="60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30CCA"/>
    <w:multiLevelType w:val="hybridMultilevel"/>
    <w:tmpl w:val="B0A4F46A"/>
    <w:lvl w:ilvl="0" w:tplc="0C1607B0">
      <w:numFmt w:val="bullet"/>
      <w:lvlText w:val=""/>
      <w:lvlJc w:val="left"/>
      <w:pPr>
        <w:ind w:left="139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788B2E4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2" w:tplc="53DC780A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3" w:tplc="76B0AFE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4" w:tplc="37F86C54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5" w:tplc="2E90D8BE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A138652C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7" w:tplc="C2F00034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8" w:tplc="4B4649EA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092ADF"/>
    <w:multiLevelType w:val="multilevel"/>
    <w:tmpl w:val="F42E2A5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B8"/>
    <w:rsid w:val="00917FE4"/>
    <w:rsid w:val="00A167B8"/>
    <w:rsid w:val="00D8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3026A0C1"/>
  <w15:docId w15:val="{706AB0CC-516D-4DAD-AF41-6A4CADCD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Pankaj Varshney</dc:creator>
  <cp:lastModifiedBy>Dr. Pankaj Varshney</cp:lastModifiedBy>
  <cp:revision>2</cp:revision>
  <dcterms:created xsi:type="dcterms:W3CDTF">2025-02-01T10:48:00Z</dcterms:created>
  <dcterms:modified xsi:type="dcterms:W3CDTF">2025-02-01T10:48:00Z</dcterms:modified>
</cp:coreProperties>
</file>