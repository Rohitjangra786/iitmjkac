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8D0" w:rsidRDefault="007823C7">
      <w:pPr>
        <w:spacing w:before="91"/>
        <w:ind w:left="119"/>
      </w:pPr>
      <w:r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5190652" wp14:editId="3C144CD5">
                <wp:simplePos x="0" y="0"/>
                <wp:positionH relativeFrom="column">
                  <wp:posOffset>-254000</wp:posOffset>
                </wp:positionH>
                <wp:positionV relativeFrom="paragraph">
                  <wp:posOffset>-180975</wp:posOffset>
                </wp:positionV>
                <wp:extent cx="7578725" cy="1716405"/>
                <wp:effectExtent l="0" t="0" r="22225" b="1714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8725" cy="1716405"/>
                          <a:chOff x="0" y="0"/>
                          <a:chExt cx="7578969" cy="1716405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0"/>
                            <a:ext cx="7578969" cy="1716405"/>
                            <a:chOff x="0" y="0"/>
                            <a:chExt cx="7578969" cy="1716405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7578969" cy="1706245"/>
                            </a:xfrm>
                            <a:prstGeom prst="rect">
                              <a:avLst/>
                            </a:prstGeom>
                            <a:solidFill>
                              <a:srgbClr val="A8000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823C7" w:rsidRDefault="007823C7" w:rsidP="007823C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628775" y="19050"/>
                              <a:ext cx="4940789" cy="1697355"/>
                            </a:xfrm>
                            <a:prstGeom prst="rect">
                              <a:avLst/>
                            </a:prstGeom>
                            <a:solidFill>
                              <a:srgbClr val="A8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823C7" w:rsidRPr="00E94606" w:rsidRDefault="007823C7" w:rsidP="007823C7">
                                <w:pPr>
                                  <w:pStyle w:val="Heading1"/>
                                  <w:numPr>
                                    <w:ilvl w:val="0"/>
                                    <w:numId w:val="0"/>
                                  </w:numPr>
                                  <w:spacing w:before="0"/>
                                  <w:jc w:val="center"/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</w:pPr>
                                <w:r w:rsidRPr="00E9460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ICACIA-2025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International Conference on Advances in Computational Intelligence and Applications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  <w:t>organized by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 xml:space="preserve">Institute of Information Technology and Management, </w:t>
                                </w:r>
                                <w:proofErr w:type="spellStart"/>
                                <w:r w:rsidRPr="00E94606">
                                  <w:rPr>
                                    <w:rFonts w:ascii="Times New Roman" w:hAnsi="Times New Roman" w:cs="Times New Roman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Janakpuri</w:t>
                                </w:r>
                                <w:proofErr w:type="spellEnd"/>
                                <w:r w:rsidRPr="00E94606">
                                  <w:rPr>
                                    <w:rFonts w:ascii="Times New Roman" w:hAnsi="Times New Roman" w:cs="Times New Roman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, Delhi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 xml:space="preserve"> 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  <w:t xml:space="preserve">(Accredited ‘A’ Grade by NAAC &amp; </w:t>
                                </w:r>
                                <w:r w:rsidRPr="00E94606">
                                  <w:rPr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Recognized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 xml:space="preserve"> U/s 2(f) of UGC act.)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  <w:t xml:space="preserve">(Approved by AICTE &amp; Affiliated to GGS </w:t>
                                </w:r>
                                <w:proofErr w:type="spellStart"/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Indraprastha</w:t>
                                </w:r>
                                <w:proofErr w:type="spellEnd"/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 xml:space="preserve"> University, New Delhi)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Conference Date: 7th &amp; 8th November 2025</w:t>
                                </w:r>
                              </w:p>
                              <w:p w:rsidR="007823C7" w:rsidRPr="006B08E8" w:rsidRDefault="007823C7" w:rsidP="007823C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8575"/>
                            <a:ext cx="1360170" cy="6953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90652" id="Group 8" o:spid="_x0000_s1026" style="position:absolute;left:0;text-align:left;margin-left:-20pt;margin-top:-14.25pt;width:596.75pt;height:135.15pt;z-index:251660800;mso-height-relative:margin" coordsize="75789,17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">
                <v:group id="Group 4" o:spid="_x0000_s1027" style="position:absolute;width:75789;height:17164" coordsize="75789,17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28" style="position:absolute;width:75789;height:170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" fillcolor="#a80000" strokecolor="#243f60 [1604]" strokeweight="2pt">
                    <v:textbox>
                      <w:txbxContent>
                        <w:p w:rsidR="007823C7" w:rsidRDefault="007823C7" w:rsidP="007823C7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Rectangle 6" o:spid="_x0000_s1029" style="position:absolute;left:16287;top:190;width:49408;height:16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" fillcolor="#a80000" stroked="f" strokeweight="2pt">
                    <v:textbox>
                      <w:txbxContent>
                        <w:p w:rsidR="007823C7" w:rsidRPr="00E94606" w:rsidRDefault="007823C7" w:rsidP="007823C7">
                          <w:pPr>
                            <w:pStyle w:val="Heading1"/>
                            <w:numPr>
                              <w:ilvl w:val="0"/>
                              <w:numId w:val="0"/>
                            </w:numPr>
                            <w:spacing w:before="0"/>
                            <w:jc w:val="center"/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</w:pPr>
                          <w:r w:rsidRPr="00E9460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4"/>
                            </w:rPr>
                            <w:t>ICACIA-2025</w:t>
                          </w:r>
                          <w:r w:rsidRPr="00E9460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</w:r>
                          <w:r w:rsidRPr="00E94606">
                            <w:rPr>
                              <w:rFonts w:ascii="Times New Roman" w:hAnsi="Times New Roman" w:cs="Times New Roman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International Conference on Advances in Computational Intelligence and Applications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  <w:t>organized by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</w:r>
                          <w:r w:rsidRPr="00E94606">
                            <w:rPr>
                              <w:rFonts w:ascii="Times New Roman" w:hAnsi="Times New Roman" w:cs="Times New Roman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 xml:space="preserve">Institute of Information Technology and Management, </w:t>
                          </w:r>
                          <w:proofErr w:type="spellStart"/>
                          <w:r w:rsidRPr="00E94606">
                            <w:rPr>
                              <w:rFonts w:ascii="Times New Roman" w:hAnsi="Times New Roman" w:cs="Times New Roman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Janakpuri</w:t>
                          </w:r>
                          <w:proofErr w:type="spellEnd"/>
                          <w:r w:rsidRPr="00E94606">
                            <w:rPr>
                              <w:rFonts w:ascii="Times New Roman" w:hAnsi="Times New Roman" w:cs="Times New Roman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, Delhi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 xml:space="preserve"> 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  <w:t xml:space="preserve">(Accredited ‘A’ Grade by NAAC &amp; </w:t>
                          </w:r>
                          <w:r w:rsidRPr="00E94606">
                            <w:rPr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Recognized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 xml:space="preserve"> U/s 2(f) of UGC act.)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  <w:t xml:space="preserve">(Approved by AICTE &amp; Affiliated to GGS </w:t>
                          </w:r>
                          <w:proofErr w:type="spellStart"/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Indraprastha</w:t>
                          </w:r>
                          <w:proofErr w:type="spellEnd"/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 xml:space="preserve"> University, New Delhi)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</w:r>
                          <w:r w:rsidRPr="00E9460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4"/>
                            </w:rPr>
                            <w:t>Conference Date: 7th &amp; 8th November 2025</w:t>
                          </w:r>
                        </w:p>
                        <w:p w:rsidR="007823C7" w:rsidRPr="006B08E8" w:rsidRDefault="007823C7" w:rsidP="007823C7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30" type="#_x0000_t75" style="position:absolute;left:476;top:285;width:13601;height: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" adj="1856" filled="t" fillcolor="#ededed">
                  <v:imagedata r:id="rId6" o:title=""/>
                  <v:path arrowok="t"/>
                </v:shape>
              </v:group>
            </w:pict>
          </mc:Fallback>
        </mc:AlternateContent>
      </w:r>
    </w:p>
    <w:p w:rsidR="007823C7" w:rsidRDefault="007823C7">
      <w:pPr>
        <w:spacing w:before="91"/>
        <w:ind w:left="119"/>
      </w:pPr>
    </w:p>
    <w:p w:rsidR="007823C7" w:rsidRDefault="007823C7">
      <w:pPr>
        <w:spacing w:before="91"/>
        <w:ind w:left="119"/>
      </w:pPr>
    </w:p>
    <w:p w:rsidR="007823C7" w:rsidRDefault="007823C7">
      <w:pPr>
        <w:spacing w:before="91"/>
        <w:ind w:left="119"/>
      </w:pPr>
    </w:p>
    <w:p w:rsidR="007823C7" w:rsidRDefault="007823C7">
      <w:pPr>
        <w:spacing w:before="91"/>
        <w:ind w:left="119"/>
      </w:pPr>
    </w:p>
    <w:p w:rsidR="007823C7" w:rsidRDefault="007823C7">
      <w:pPr>
        <w:spacing w:before="91"/>
        <w:ind w:left="119"/>
      </w:pPr>
    </w:p>
    <w:p w:rsidR="007823C7" w:rsidRDefault="007823C7">
      <w:pPr>
        <w:spacing w:before="91"/>
        <w:ind w:left="119"/>
      </w:pPr>
    </w:p>
    <w:p w:rsidR="007823C7" w:rsidRDefault="007823C7">
      <w:pPr>
        <w:spacing w:before="91"/>
        <w:ind w:left="119"/>
      </w:pPr>
    </w:p>
    <w:p w:rsidR="003828D0" w:rsidRDefault="003828D0">
      <w:pPr>
        <w:spacing w:before="5" w:line="120" w:lineRule="exact"/>
        <w:rPr>
          <w:sz w:val="12"/>
          <w:szCs w:val="12"/>
        </w:rPr>
      </w:pPr>
    </w:p>
    <w:p w:rsidR="003828D0" w:rsidRDefault="005507F9">
      <w:pPr>
        <w:ind w:left="4068" w:right="4326"/>
        <w:jc w:val="center"/>
        <w:rPr>
          <w:sz w:val="24"/>
          <w:szCs w:val="24"/>
        </w:rPr>
      </w:pPr>
      <w:r>
        <w:rPr>
          <w:b/>
          <w:sz w:val="24"/>
          <w:szCs w:val="24"/>
        </w:rPr>
        <w:t>REGISTRATION FORM</w:t>
      </w:r>
    </w:p>
    <w:p w:rsidR="003828D0" w:rsidRDefault="003828D0">
      <w:pPr>
        <w:spacing w:before="5" w:line="160" w:lineRule="exact"/>
        <w:rPr>
          <w:sz w:val="16"/>
          <w:szCs w:val="16"/>
        </w:rPr>
      </w:pPr>
    </w:p>
    <w:p w:rsidR="003828D0" w:rsidRDefault="003828D0">
      <w:pPr>
        <w:spacing w:line="200" w:lineRule="exact"/>
      </w:pPr>
    </w:p>
    <w:p w:rsidR="003828D0" w:rsidRDefault="00603E31">
      <w:pPr>
        <w:spacing w:line="260" w:lineRule="exact"/>
        <w:ind w:left="217"/>
        <w:rPr>
          <w:sz w:val="24"/>
          <w:szCs w:val="24"/>
        </w:rPr>
      </w:pPr>
      <w:r>
        <w:pict>
          <v:group id="_x0000_s1072" style="position:absolute;left:0;text-align:left;margin-left:31.15pt;margin-top:-.85pt;width:549.8pt;height:29.25pt;z-index:-251659776;mso-position-horizontal-relative:page" coordorigin="623,-17" coordsize="10996,585">
            <v:shape id="_x0000_s1079" style="position:absolute;left:634;top:-6;width:7283;height:0" coordorigin="634,-6" coordsize="7283,0" path="m634,-6r7283,e" filled="f" strokeweight=".58pt">
              <v:path arrowok="t"/>
            </v:shape>
            <v:shape id="_x0000_s1078" style="position:absolute;left:7926;top:-6;width:3683;height:0" coordorigin="7926,-6" coordsize="3683,0" path="m7926,-6r3683,e" filled="f" strokeweight=".58pt">
              <v:path arrowok="t"/>
            </v:shape>
            <v:shape id="_x0000_s1077" style="position:absolute;left:629;top:-11;width:0;height:574" coordorigin="629,-11" coordsize="0,574" path="m629,-11r,573e" filled="f" strokeweight=".58pt">
              <v:path arrowok="t"/>
            </v:shape>
            <v:shape id="_x0000_s1076" style="position:absolute;left:634;top:558;width:7283;height:0" coordorigin="634,558" coordsize="7283,0" path="m634,558r7283,e" filled="f" strokeweight=".58pt">
              <v:path arrowok="t"/>
            </v:shape>
            <v:shape id="_x0000_s1075" style="position:absolute;left:7921;top:-11;width:0;height:574" coordorigin="7921,-11" coordsize="0,574" path="m7921,-11r,573e" filled="f" strokeweight=".58pt">
              <v:path arrowok="t"/>
            </v:shape>
            <v:shape id="_x0000_s1074" style="position:absolute;left:7926;top:558;width:3683;height:0" coordorigin="7926,558" coordsize="3683,0" path="m7926,558r3683,e" filled="f" strokeweight=".58pt">
              <v:path arrowok="t"/>
            </v:shape>
            <v:shape id="_x0000_s1073" style="position:absolute;left:11614;top:-11;width:0;height:574" coordorigin="11614,-11" coordsize="0,574" path="m11614,-11r,573e" filled="f" strokeweight=".58pt">
              <v:path arrowok="t"/>
            </v:shape>
            <w10:wrap anchorx="page"/>
          </v:group>
        </w:pict>
      </w:r>
      <w:r w:rsidR="005507F9">
        <w:rPr>
          <w:b/>
          <w:position w:val="-1"/>
          <w:sz w:val="24"/>
          <w:szCs w:val="24"/>
        </w:rPr>
        <w:t>PAPER TITLE:                                                                                              PAPER ID:</w:t>
      </w:r>
    </w:p>
    <w:p w:rsidR="003828D0" w:rsidRDefault="003828D0">
      <w:pPr>
        <w:spacing w:line="200" w:lineRule="exact"/>
      </w:pPr>
    </w:p>
    <w:p w:rsidR="003828D0" w:rsidRDefault="003828D0">
      <w:pPr>
        <w:spacing w:line="200" w:lineRule="exact"/>
      </w:pPr>
    </w:p>
    <w:p w:rsidR="003828D0" w:rsidRDefault="00603E31">
      <w:pPr>
        <w:spacing w:before="3" w:line="260" w:lineRule="exact"/>
        <w:rPr>
          <w:sz w:val="26"/>
          <w:szCs w:val="26"/>
        </w:rPr>
      </w:pPr>
      <w:r>
        <w:pict>
          <v:group id="_x0000_s1028" style="position:absolute;margin-left:29.65pt;margin-top:232.55pt;width:549.8pt;height:366.4pt;z-index:-251658752;mso-position-horizontal-relative:page;mso-position-vertical-relative:page" coordorigin="623,4795" coordsize="10996,7328">
            <v:shape id="_x0000_s1071" style="position:absolute;left:634;top:4806;width:5934;height:0" coordorigin="634,4806" coordsize="5934,0" path="m634,4806r5934,e" filled="f" strokeweight=".58pt">
              <v:path arrowok="t"/>
            </v:shape>
            <v:shape id="_x0000_s1070" style="position:absolute;left:6577;top:4806;width:5031;height:0" coordorigin="6577,4806" coordsize="5031,0" path="m6577,4806r5032,e" filled="f" strokeweight=".58pt">
              <v:path arrowok="t"/>
            </v:shape>
            <v:shape id="_x0000_s1069" style="position:absolute;left:634;top:5367;width:2693;height:0" coordorigin="634,5367" coordsize="2693,0" path="m634,5367r2693,e" filled="f" strokeweight=".58pt">
              <v:path arrowok="t"/>
            </v:shape>
            <v:shape id="_x0000_s1068" style="position:absolute;left:3336;top:5367;width:3231;height:0" coordorigin="3336,5367" coordsize="3231,0" path="m3336,5367r3232,e" filled="f" strokeweight=".58pt">
              <v:path arrowok="t"/>
            </v:shape>
            <v:shape id="_x0000_s1067" style="position:absolute;left:6577;top:5367;width:2151;height:0" coordorigin="6577,5367" coordsize="2151,0" path="m6577,5367r2151,e" filled="f" strokeweight=".58pt">
              <v:path arrowok="t"/>
            </v:shape>
            <v:shape id="_x0000_s1066" style="position:absolute;left:8738;top:5367;width:2871;height:0" coordorigin="8738,5367" coordsize="2871,0" path="m8738,5367r2871,e" filled="f" strokeweight=".58pt">
              <v:path arrowok="t"/>
            </v:shape>
            <v:shape id="_x0000_s1065" style="position:absolute;left:634;top:5929;width:2693;height:0" coordorigin="634,5929" coordsize="2693,0" path="m634,5929r2693,e" filled="f" strokeweight=".58pt">
              <v:path arrowok="t"/>
            </v:shape>
            <v:shape id="_x0000_s1064" style="position:absolute;left:3336;top:5929;width:3231;height:0" coordorigin="3336,5929" coordsize="3231,0" path="m3336,5929r3232,e" filled="f" strokeweight=".58pt">
              <v:path arrowok="t"/>
            </v:shape>
            <v:shape id="_x0000_s1063" style="position:absolute;left:6577;top:5929;width:2151;height:0" coordorigin="6577,5929" coordsize="2151,0" path="m6577,5929r2151,e" filled="f" strokeweight=".58pt">
              <v:path arrowok="t"/>
            </v:shape>
            <v:shape id="_x0000_s1062" style="position:absolute;left:8738;top:5929;width:2871;height:0" coordorigin="8738,5929" coordsize="2871,0" path="m8738,5929r2871,e" filled="f" strokeweight=".58pt">
              <v:path arrowok="t"/>
            </v:shape>
            <v:shape id="_x0000_s1061" style="position:absolute;left:634;top:6491;width:2693;height:0" coordorigin="634,6491" coordsize="2693,0" path="m634,6491r2693,e" filled="f" strokeweight=".58pt">
              <v:path arrowok="t"/>
            </v:shape>
            <v:shape id="_x0000_s1060" style="position:absolute;left:3336;top:6491;width:3231;height:0" coordorigin="3336,6491" coordsize="3231,0" path="m3336,6491r3232,e" filled="f" strokeweight=".58pt">
              <v:path arrowok="t"/>
            </v:shape>
            <v:shape id="_x0000_s1059" style="position:absolute;left:6577;top:6491;width:2151;height:0" coordorigin="6577,6491" coordsize="2151,0" path="m6577,6491r2151,e" filled="f" strokeweight=".58pt">
              <v:path arrowok="t"/>
            </v:shape>
            <v:shape id="_x0000_s1058" style="position:absolute;left:8738;top:6491;width:2871;height:0" coordorigin="8738,6491" coordsize="2871,0" path="m8738,6491r2871,e" filled="f" strokeweight=".58pt">
              <v:path arrowok="t"/>
            </v:shape>
            <v:shape id="_x0000_s1057" style="position:absolute;left:634;top:7052;width:2693;height:0" coordorigin="634,7052" coordsize="2693,0" path="m634,7052r2693,e" filled="f" strokeweight=".58pt">
              <v:path arrowok="t"/>
            </v:shape>
            <v:shape id="_x0000_s1056" style="position:absolute;left:3336;top:7052;width:3231;height:0" coordorigin="3336,7052" coordsize="3231,0" path="m3336,7052r3232,e" filled="f" strokeweight=".58pt">
              <v:path arrowok="t"/>
            </v:shape>
            <v:shape id="_x0000_s1055" style="position:absolute;left:6577;top:7052;width:2151;height:0" coordorigin="6577,7052" coordsize="2151,0" path="m6577,7052r2151,e" filled="f" strokeweight=".58pt">
              <v:path arrowok="t"/>
            </v:shape>
            <v:shape id="_x0000_s1054" style="position:absolute;left:8738;top:7052;width:2871;height:0" coordorigin="8738,7052" coordsize="2871,0" path="m8738,7052r2871,e" filled="f" strokeweight=".58pt">
              <v:path arrowok="t"/>
            </v:shape>
            <v:shape id="_x0000_s1053" style="position:absolute;left:8733;top:5363;width:0;height:2256" coordorigin="8733,5363" coordsize="0,2256" path="m8733,5363r,2256e" filled="f" strokeweight=".58pt">
              <v:path arrowok="t"/>
            </v:shape>
            <v:shape id="_x0000_s1052" style="position:absolute;left:11614;top:4801;width:0;height:2818" coordorigin="11614,4801" coordsize="0,2818" path="m11614,4801r,2818e" filled="f" strokeweight=".58pt">
              <v:path arrowok="t"/>
            </v:shape>
            <v:shape id="_x0000_s1051" style="position:absolute;left:634;top:7614;width:2693;height:0" coordorigin="634,7614" coordsize="2693,0" path="m634,7614r2693,e" filled="f" strokeweight=".58pt">
              <v:path arrowok="t"/>
            </v:shape>
            <v:shape id="_x0000_s1050" style="position:absolute;left:3336;top:7614;width:3231;height:0" coordorigin="3336,7614" coordsize="3231,0" path="m3336,7614r3232,e" filled="f" strokeweight=".58pt">
              <v:path arrowok="t"/>
            </v:shape>
            <v:shape id="_x0000_s1049" style="position:absolute;left:6577;top:7614;width:2151;height:0" coordorigin="6577,7614" coordsize="2151,0" path="m6577,7614r2151,e" filled="f" strokeweight=".58pt">
              <v:path arrowok="t"/>
            </v:shape>
            <v:shape id="_x0000_s1048" style="position:absolute;left:8738;top:7614;width:2871;height:0" coordorigin="8738,7614" coordsize="2871,0" path="m8738,7614r2871,e" filled="f" strokeweight=".58pt">
              <v:path arrowok="t"/>
            </v:shape>
            <v:shape id="_x0000_s1047" style="position:absolute;left:634;top:8176;width:2693;height:0" coordorigin="634,8176" coordsize="2693,0" path="m634,8176r2693,e" filled="f" strokeweight=".58pt">
              <v:path arrowok="t"/>
            </v:shape>
            <v:shape id="_x0000_s1046" style="position:absolute;left:3336;top:8176;width:3231;height:0" coordorigin="3336,8176" coordsize="3231,0" path="m3336,8176r3232,e" filled="f" strokeweight=".58pt">
              <v:path arrowok="t"/>
            </v:shape>
            <v:shape id="_x0000_s1045" style="position:absolute;left:634;top:8740;width:2693;height:0" coordorigin="634,8740" coordsize="2693,0" path="m634,8740r2693,e" filled="f" strokeweight=".58pt">
              <v:path arrowok="t"/>
            </v:shape>
            <v:shape id="_x0000_s1044" style="position:absolute;left:3336;top:8740;width:3231;height:0" coordorigin="3336,8740" coordsize="3231,0" path="m3336,8740r3232,e" filled="f" strokeweight=".58pt">
              <v:path arrowok="t"/>
            </v:shape>
            <v:shape id="_x0000_s1043" style="position:absolute;left:634;top:9301;width:2693;height:0" coordorigin="634,9301" coordsize="2693,0" path="m634,9301r2693,e" filled="f" strokeweight=".58pt">
              <v:path arrowok="t"/>
            </v:shape>
            <v:shape id="_x0000_s1042" style="position:absolute;left:3336;top:9301;width:3231;height:0" coordorigin="3336,9301" coordsize="3231,0" path="m3336,9301r3232,e" filled="f" strokeweight=".58pt">
              <v:path arrowok="t"/>
            </v:shape>
            <v:shape id="_x0000_s1041" style="position:absolute;left:634;top:9863;width:2693;height:0" coordorigin="634,9863" coordsize="2693,0" path="m634,9863r2693,e" filled="f" strokeweight=".58pt">
              <v:path arrowok="t"/>
            </v:shape>
            <v:shape id="_x0000_s1040" style="position:absolute;left:3336;top:9863;width:3231;height:0" coordorigin="3336,9863" coordsize="3231,0" path="m3336,9863r3232,e" filled="f" strokeweight=".58pt">
              <v:path arrowok="t"/>
            </v:shape>
            <v:shape id="_x0000_s1039" style="position:absolute;left:634;top:10425;width:2693;height:0" coordorigin="634,10425" coordsize="2693,0" path="m634,10425r2693,e" filled="f" strokeweight=".58pt">
              <v:path arrowok="t"/>
            </v:shape>
            <v:shape id="_x0000_s1038" style="position:absolute;left:3336;top:10425;width:3231;height:0" coordorigin="3336,10425" coordsize="3231,0" path="m3336,10425r3232,e" filled="f" strokeweight=".58pt">
              <v:path arrowok="t"/>
            </v:shape>
            <v:shape id="_x0000_s1037" style="position:absolute;left:634;top:10987;width:2693;height:0" coordorigin="634,10987" coordsize="2693,0" path="m634,10987r2693,e" filled="f" strokeweight=".58pt">
              <v:path arrowok="t"/>
            </v:shape>
            <v:shape id="_x0000_s1036" style="position:absolute;left:3336;top:10987;width:3231;height:0" coordorigin="3336,10987" coordsize="3231,0" path="m3336,10987r3232,e" filled="f" strokeweight=".58pt">
              <v:path arrowok="t"/>
            </v:shape>
            <v:shape id="_x0000_s1035" style="position:absolute;left:634;top:11548;width:2693;height:0" coordorigin="634,11548" coordsize="2693,0" path="m634,11548r2693,e" filled="f" strokeweight=".58pt">
              <v:path arrowok="t"/>
            </v:shape>
            <v:shape id="_x0000_s1034" style="position:absolute;left:3336;top:11548;width:3231;height:0" coordorigin="3336,11548" coordsize="3231,0" path="m3336,11548r3232,e" filled="f" strokeweight=".58pt">
              <v:path arrowok="t"/>
            </v:shape>
            <v:shape id="_x0000_s1033" style="position:absolute;left:629;top:4801;width:0;height:7316" coordorigin="629,4801" coordsize="0,7316" path="m629,4801r,7316e" filled="f" strokeweight=".58pt">
              <v:path arrowok="t"/>
            </v:shape>
            <v:shape id="_x0000_s1032" style="position:absolute;left:634;top:12112;width:2693;height:0" coordorigin="634,12112" coordsize="2693,0" path="m634,12112r2693,e" filled="f" strokeweight=".20464mm">
              <v:path arrowok="t"/>
            </v:shape>
            <v:shape id="_x0000_s1031" style="position:absolute;left:3332;top:5363;width:0;height:6755" coordorigin="3332,5363" coordsize="0,6755" path="m3332,5363r,6754e" filled="f" strokeweight=".58pt">
              <v:path arrowok="t"/>
            </v:shape>
            <v:shape id="_x0000_s1030" style="position:absolute;left:3336;top:12112;width:3231;height:0" coordorigin="3336,12112" coordsize="3231,0" path="m3336,12112r3232,e" filled="f" strokeweight=".20464mm">
              <v:path arrowok="t"/>
            </v:shape>
            <v:shape id="_x0000_s1029" style="position:absolute;left:6573;top:4801;width:0;height:7316" coordorigin="6573,4801" coordsize="0,7316" path="m6573,4801r,7316e" filled="f" strokeweight=".58pt">
              <v:path arrowok="t"/>
            </v:shape>
            <w10:wrap anchorx="page" anchory="page"/>
          </v:group>
        </w:pict>
      </w:r>
    </w:p>
    <w:p w:rsidR="00603E31" w:rsidRDefault="00603E31">
      <w:pPr>
        <w:spacing w:before="29" w:line="260" w:lineRule="exact"/>
        <w:ind w:left="1494"/>
        <w:rPr>
          <w:b/>
          <w:position w:val="-1"/>
          <w:sz w:val="24"/>
          <w:szCs w:val="24"/>
        </w:rPr>
      </w:pPr>
    </w:p>
    <w:p w:rsidR="003828D0" w:rsidRDefault="005507F9">
      <w:pPr>
        <w:spacing w:before="29" w:line="260" w:lineRule="exact"/>
        <w:ind w:left="1494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ATTENDEE INFORMATION                                        PAYMENT INFORMATION</w:t>
      </w:r>
    </w:p>
    <w:p w:rsidR="003828D0" w:rsidRDefault="003828D0">
      <w:pPr>
        <w:spacing w:before="2" w:line="260" w:lineRule="exact"/>
        <w:rPr>
          <w:sz w:val="26"/>
          <w:szCs w:val="26"/>
        </w:rPr>
      </w:pPr>
    </w:p>
    <w:p w:rsidR="003828D0" w:rsidRDefault="005507F9">
      <w:pPr>
        <w:spacing w:before="29" w:line="260" w:lineRule="exact"/>
        <w:ind w:left="21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Name of the Author:                                                                Conference Fee</w:t>
      </w:r>
    </w:p>
    <w:p w:rsidR="003828D0" w:rsidRDefault="003828D0">
      <w:pPr>
        <w:spacing w:before="2" w:line="260" w:lineRule="exact"/>
        <w:rPr>
          <w:sz w:val="26"/>
          <w:szCs w:val="26"/>
        </w:rPr>
      </w:pPr>
    </w:p>
    <w:p w:rsidR="003828D0" w:rsidRDefault="005507F9">
      <w:pPr>
        <w:spacing w:before="29" w:line="260" w:lineRule="exact"/>
        <w:ind w:left="21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Co-Author (2):                                                                       </w:t>
      </w:r>
      <w:r w:rsidR="00603E31">
        <w:rPr>
          <w:b/>
          <w:position w:val="-1"/>
          <w:sz w:val="24"/>
          <w:szCs w:val="24"/>
        </w:rPr>
        <w:t xml:space="preserve">  Payment Mode               UPI/</w:t>
      </w:r>
      <w:r>
        <w:rPr>
          <w:b/>
          <w:position w:val="-1"/>
          <w:sz w:val="24"/>
          <w:szCs w:val="24"/>
        </w:rPr>
        <w:t>NEFT/RTGS/DD</w:t>
      </w:r>
    </w:p>
    <w:p w:rsidR="003828D0" w:rsidRDefault="003828D0">
      <w:pPr>
        <w:spacing w:before="2" w:line="260" w:lineRule="exact"/>
        <w:rPr>
          <w:sz w:val="26"/>
          <w:szCs w:val="26"/>
        </w:rPr>
      </w:pPr>
    </w:p>
    <w:p w:rsidR="003828D0" w:rsidRDefault="005507F9">
      <w:pPr>
        <w:spacing w:before="29" w:line="260" w:lineRule="exact"/>
        <w:ind w:left="21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Co-Author (3):                                                                         Transaction ID</w:t>
      </w:r>
    </w:p>
    <w:p w:rsidR="003828D0" w:rsidRDefault="003828D0">
      <w:pPr>
        <w:spacing w:before="2" w:line="260" w:lineRule="exact"/>
        <w:rPr>
          <w:sz w:val="26"/>
          <w:szCs w:val="26"/>
        </w:rPr>
      </w:pPr>
    </w:p>
    <w:p w:rsidR="003828D0" w:rsidRDefault="00603E31">
      <w:pPr>
        <w:spacing w:before="29" w:line="260" w:lineRule="exact"/>
        <w:ind w:left="21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Co-Author </w:t>
      </w:r>
      <w:r w:rsidR="005507F9">
        <w:rPr>
          <w:b/>
          <w:position w:val="-1"/>
          <w:sz w:val="24"/>
          <w:szCs w:val="24"/>
        </w:rPr>
        <w:t>(4):                                                                        Transaction Date</w:t>
      </w:r>
    </w:p>
    <w:p w:rsidR="003828D0" w:rsidRDefault="003828D0">
      <w:pPr>
        <w:spacing w:before="4" w:line="260" w:lineRule="exact"/>
        <w:rPr>
          <w:sz w:val="26"/>
          <w:szCs w:val="26"/>
        </w:rPr>
        <w:sectPr w:rsidR="003828D0">
          <w:type w:val="continuous"/>
          <w:pgSz w:w="11920" w:h="16840"/>
          <w:pgMar w:top="420" w:right="260" w:bottom="280" w:left="520" w:header="720" w:footer="720" w:gutter="0"/>
          <w:cols w:space="720"/>
        </w:sectPr>
      </w:pPr>
    </w:p>
    <w:p w:rsidR="003828D0" w:rsidRDefault="005507F9">
      <w:pPr>
        <w:spacing w:before="29" w:line="488" w:lineRule="auto"/>
        <w:ind w:left="217" w:right="-41"/>
        <w:rPr>
          <w:sz w:val="24"/>
          <w:szCs w:val="24"/>
        </w:rPr>
      </w:pPr>
      <w:r>
        <w:rPr>
          <w:b/>
          <w:sz w:val="24"/>
          <w:szCs w:val="24"/>
        </w:rPr>
        <w:t xml:space="preserve">Institute Address State/Province: Zip/Postal Code: </w:t>
      </w:r>
      <w:bookmarkStart w:id="0" w:name="_GoBack"/>
      <w:bookmarkEnd w:id="0"/>
      <w:r>
        <w:rPr>
          <w:b/>
          <w:sz w:val="24"/>
          <w:szCs w:val="24"/>
        </w:rPr>
        <w:t>Country:</w:t>
      </w:r>
    </w:p>
    <w:p w:rsidR="003828D0" w:rsidRDefault="005507F9">
      <w:pPr>
        <w:spacing w:before="10" w:line="260" w:lineRule="exact"/>
        <w:ind w:left="21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Main Contact:</w:t>
      </w:r>
    </w:p>
    <w:p w:rsidR="003828D0" w:rsidRDefault="005507F9">
      <w:pPr>
        <w:spacing w:before="9" w:line="160" w:lineRule="exact"/>
        <w:rPr>
          <w:sz w:val="17"/>
          <w:szCs w:val="17"/>
        </w:rPr>
      </w:pPr>
      <w:r>
        <w:br w:type="column"/>
      </w:r>
    </w:p>
    <w:p w:rsidR="003828D0" w:rsidRDefault="003828D0">
      <w:pPr>
        <w:spacing w:line="200" w:lineRule="exact"/>
      </w:pPr>
    </w:p>
    <w:p w:rsidR="003828D0" w:rsidRDefault="005507F9">
      <w:pPr>
        <w:rPr>
          <w:sz w:val="24"/>
          <w:szCs w:val="24"/>
        </w:rPr>
      </w:pPr>
      <w:r>
        <w:rPr>
          <w:sz w:val="24"/>
          <w:szCs w:val="24"/>
        </w:rPr>
        <w:t>Checklist:</w:t>
      </w:r>
    </w:p>
    <w:p w:rsidR="003828D0" w:rsidRDefault="003828D0">
      <w:pPr>
        <w:spacing w:line="240" w:lineRule="exact"/>
        <w:rPr>
          <w:sz w:val="24"/>
          <w:szCs w:val="24"/>
        </w:rPr>
      </w:pPr>
    </w:p>
    <w:p w:rsidR="003828D0" w:rsidRDefault="005507F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Registration Form</w:t>
      </w:r>
    </w:p>
    <w:p w:rsidR="003828D0" w:rsidRDefault="005507F9">
      <w:pPr>
        <w:spacing w:before="41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Payment Receipt</w:t>
      </w:r>
    </w:p>
    <w:p w:rsidR="003828D0" w:rsidRDefault="005507F9">
      <w:pPr>
        <w:spacing w:before="43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e-Copyright</w:t>
      </w:r>
      <w:proofErr w:type="gramEnd"/>
      <w:r>
        <w:rPr>
          <w:sz w:val="24"/>
          <w:szCs w:val="24"/>
        </w:rPr>
        <w:t xml:space="preserve"> (Signed)</w:t>
      </w:r>
    </w:p>
    <w:p w:rsidR="003828D0" w:rsidRDefault="005507F9">
      <w:pPr>
        <w:spacing w:before="41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Camera Ready Copy</w:t>
      </w:r>
    </w:p>
    <w:p w:rsidR="003828D0" w:rsidRDefault="00603E31">
      <w:pPr>
        <w:spacing w:before="41"/>
        <w:ind w:left="360"/>
        <w:rPr>
          <w:sz w:val="24"/>
          <w:szCs w:val="24"/>
        </w:rPr>
      </w:pPr>
      <w:r>
        <w:pict>
          <v:group id="_x0000_s1026" style="position:absolute;left:0;text-align:left;margin-left:353.7pt;margin-top:-92.2pt;width:216.35pt;height:218.55pt;z-index:-251657728;mso-position-horizontal-relative:page" coordorigin="7074,-1844" coordsize="4327,4371">
            <v:shape id="_x0000_s1027" style="position:absolute;left:7074;top:-1844;width:4327;height:4371" coordorigin="7074,-1844" coordsize="4327,4371" path="m7074,2527r4327,l11401,-1844r-4327,l7074,2527xe" filled="f" strokeweight="3pt">
              <v:path arrowok="t"/>
            </v:shape>
            <w10:wrap anchorx="page"/>
          </v:group>
        </w:pict>
      </w:r>
      <w:r w:rsidR="005507F9">
        <w:rPr>
          <w:sz w:val="24"/>
          <w:szCs w:val="24"/>
        </w:rPr>
        <w:t xml:space="preserve">   Original source File (</w:t>
      </w:r>
      <w:proofErr w:type="spellStart"/>
      <w:r w:rsidR="005507F9">
        <w:rPr>
          <w:sz w:val="24"/>
          <w:szCs w:val="24"/>
        </w:rPr>
        <w:t>docx</w:t>
      </w:r>
      <w:proofErr w:type="spellEnd"/>
      <w:r w:rsidR="005507F9">
        <w:rPr>
          <w:sz w:val="24"/>
          <w:szCs w:val="24"/>
        </w:rPr>
        <w:t>)</w:t>
      </w:r>
    </w:p>
    <w:p w:rsidR="003828D0" w:rsidRDefault="005507F9">
      <w:pPr>
        <w:spacing w:before="48"/>
        <w:ind w:left="360"/>
        <w:rPr>
          <w:rFonts w:ascii="Calibri" w:eastAsia="Calibri" w:hAnsi="Calibri" w:cs="Calibri"/>
          <w:sz w:val="22"/>
          <w:szCs w:val="22"/>
        </w:rPr>
        <w:sectPr w:rsidR="003828D0">
          <w:type w:val="continuous"/>
          <w:pgSz w:w="11920" w:h="16840"/>
          <w:pgMar w:top="420" w:right="260" w:bottom="280" w:left="520" w:header="720" w:footer="720" w:gutter="0"/>
          <w:cols w:num="2" w:space="720" w:equalWidth="0">
            <w:col w:w="1943" w:space="4786"/>
            <w:col w:w="4411"/>
          </w:cols>
        </w:sectPr>
      </w:pPr>
      <w:r>
        <w:rPr>
          <w:sz w:val="22"/>
          <w:szCs w:val="22"/>
        </w:rPr>
        <w:t xml:space="preserve">   </w:t>
      </w:r>
      <w:r>
        <w:rPr>
          <w:sz w:val="24"/>
          <w:szCs w:val="24"/>
        </w:rPr>
        <w:t>PPT (PowerPoint Presentation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3828D0" w:rsidRDefault="003828D0">
      <w:pPr>
        <w:spacing w:before="2" w:line="260" w:lineRule="exact"/>
        <w:rPr>
          <w:sz w:val="26"/>
          <w:szCs w:val="26"/>
        </w:rPr>
      </w:pPr>
    </w:p>
    <w:p w:rsidR="003828D0" w:rsidRDefault="005507F9">
      <w:pPr>
        <w:spacing w:before="29" w:line="260" w:lineRule="exact"/>
        <w:ind w:left="21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Email:</w:t>
      </w:r>
    </w:p>
    <w:p w:rsidR="003828D0" w:rsidRDefault="003828D0">
      <w:pPr>
        <w:spacing w:before="4" w:line="260" w:lineRule="exact"/>
        <w:rPr>
          <w:sz w:val="26"/>
          <w:szCs w:val="26"/>
        </w:rPr>
      </w:pPr>
    </w:p>
    <w:p w:rsidR="003828D0" w:rsidRDefault="005507F9">
      <w:pPr>
        <w:spacing w:before="29" w:line="260" w:lineRule="exact"/>
        <w:ind w:left="21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Phone:</w:t>
      </w:r>
    </w:p>
    <w:p w:rsidR="003828D0" w:rsidRDefault="003828D0">
      <w:pPr>
        <w:spacing w:line="200" w:lineRule="exact"/>
      </w:pPr>
    </w:p>
    <w:p w:rsidR="003828D0" w:rsidRDefault="003828D0">
      <w:pPr>
        <w:spacing w:line="200" w:lineRule="exact"/>
      </w:pPr>
    </w:p>
    <w:p w:rsidR="003828D0" w:rsidRDefault="003828D0">
      <w:pPr>
        <w:spacing w:line="200" w:lineRule="exact"/>
      </w:pPr>
    </w:p>
    <w:p w:rsidR="003828D0" w:rsidRDefault="003828D0">
      <w:pPr>
        <w:spacing w:line="200" w:lineRule="exact"/>
      </w:pPr>
    </w:p>
    <w:p w:rsidR="003828D0" w:rsidRDefault="003828D0">
      <w:pPr>
        <w:spacing w:line="200" w:lineRule="exact"/>
      </w:pPr>
    </w:p>
    <w:p w:rsidR="003828D0" w:rsidRDefault="003828D0">
      <w:pPr>
        <w:spacing w:before="14" w:line="280" w:lineRule="exact"/>
        <w:rPr>
          <w:sz w:val="28"/>
          <w:szCs w:val="28"/>
        </w:rPr>
      </w:pPr>
    </w:p>
    <w:p w:rsidR="003828D0" w:rsidRDefault="005507F9">
      <w:pPr>
        <w:spacing w:before="29"/>
        <w:ind w:left="109"/>
        <w:rPr>
          <w:sz w:val="24"/>
          <w:szCs w:val="24"/>
        </w:rPr>
      </w:pPr>
      <w:r>
        <w:rPr>
          <w:sz w:val="24"/>
          <w:szCs w:val="24"/>
        </w:rPr>
        <w:t>Declaration by the Author(s):</w:t>
      </w:r>
    </w:p>
    <w:p w:rsidR="003828D0" w:rsidRDefault="003828D0">
      <w:pPr>
        <w:spacing w:line="240" w:lineRule="exact"/>
        <w:rPr>
          <w:sz w:val="24"/>
          <w:szCs w:val="24"/>
        </w:rPr>
      </w:pPr>
    </w:p>
    <w:p w:rsidR="003828D0" w:rsidRDefault="005507F9">
      <w:pPr>
        <w:ind w:left="109"/>
        <w:rPr>
          <w:sz w:val="24"/>
          <w:szCs w:val="24"/>
        </w:rPr>
      </w:pPr>
      <w:r>
        <w:rPr>
          <w:sz w:val="24"/>
          <w:szCs w:val="24"/>
        </w:rPr>
        <w:t>I/We hereby declare that this work has not been published in any conference or journal earlier.</w:t>
      </w:r>
    </w:p>
    <w:p w:rsidR="003828D0" w:rsidRDefault="003828D0">
      <w:pPr>
        <w:spacing w:before="6" w:line="160" w:lineRule="exact"/>
        <w:rPr>
          <w:sz w:val="16"/>
          <w:szCs w:val="16"/>
        </w:rPr>
      </w:pPr>
    </w:p>
    <w:p w:rsidR="003828D0" w:rsidRDefault="003828D0">
      <w:pPr>
        <w:spacing w:line="200" w:lineRule="exact"/>
      </w:pPr>
    </w:p>
    <w:p w:rsidR="003828D0" w:rsidRDefault="003828D0">
      <w:pPr>
        <w:spacing w:line="200" w:lineRule="exact"/>
      </w:pPr>
    </w:p>
    <w:p w:rsidR="003828D0" w:rsidRDefault="003828D0">
      <w:pPr>
        <w:spacing w:line="200" w:lineRule="exact"/>
      </w:pPr>
    </w:p>
    <w:p w:rsidR="003828D0" w:rsidRDefault="005507F9">
      <w:pPr>
        <w:ind w:left="109"/>
        <w:rPr>
          <w:sz w:val="24"/>
          <w:szCs w:val="24"/>
        </w:rPr>
      </w:pPr>
      <w:r>
        <w:rPr>
          <w:b/>
          <w:sz w:val="24"/>
          <w:szCs w:val="24"/>
        </w:rPr>
        <w:t>Place:                                                                                                               Signature</w:t>
      </w:r>
    </w:p>
    <w:p w:rsidR="003828D0" w:rsidRDefault="003828D0">
      <w:pPr>
        <w:spacing w:line="240" w:lineRule="exact"/>
        <w:rPr>
          <w:sz w:val="24"/>
          <w:szCs w:val="24"/>
        </w:rPr>
      </w:pPr>
    </w:p>
    <w:p w:rsidR="003828D0" w:rsidRDefault="005507F9">
      <w:pPr>
        <w:ind w:left="109"/>
        <w:rPr>
          <w:sz w:val="24"/>
          <w:szCs w:val="24"/>
        </w:rPr>
      </w:pPr>
      <w:r>
        <w:rPr>
          <w:b/>
          <w:sz w:val="24"/>
          <w:szCs w:val="24"/>
        </w:rPr>
        <w:t>Date:                                                                                                                Full Name:</w:t>
      </w:r>
    </w:p>
    <w:sectPr w:rsidR="003828D0">
      <w:type w:val="continuous"/>
      <w:pgSz w:w="11920" w:h="16840"/>
      <w:pgMar w:top="420" w:right="26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D62A7"/>
    <w:multiLevelType w:val="multilevel"/>
    <w:tmpl w:val="F2DEB2E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DE30CCA"/>
    <w:multiLevelType w:val="hybridMultilevel"/>
    <w:tmpl w:val="B0A4F46A"/>
    <w:lvl w:ilvl="0" w:tplc="0C1607B0">
      <w:numFmt w:val="bullet"/>
      <w:lvlText w:val=""/>
      <w:lvlJc w:val="left"/>
      <w:pPr>
        <w:ind w:left="1396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788B2E4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2" w:tplc="53DC780A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3" w:tplc="76B0AFEA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4" w:tplc="37F86C54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5" w:tplc="2E90D8BE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A138652C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7" w:tplc="C2F00034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8" w:tplc="4B4649EA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8D0"/>
    <w:rsid w:val="003828D0"/>
    <w:rsid w:val="005507F9"/>
    <w:rsid w:val="00603E31"/>
    <w:rsid w:val="0078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,"/>
  <w14:docId w14:val="201D3999"/>
  <w15:docId w15:val="{1BC8341B-050E-44E0-9856-81CD83D1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Pankaj Varshney</dc:creator>
  <cp:lastModifiedBy>Dr. Pankaj Varshney</cp:lastModifiedBy>
  <cp:revision>3</cp:revision>
  <dcterms:created xsi:type="dcterms:W3CDTF">2025-02-01T10:47:00Z</dcterms:created>
  <dcterms:modified xsi:type="dcterms:W3CDTF">2025-02-01T11:02:00Z</dcterms:modified>
</cp:coreProperties>
</file>